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4606" w14:textId="77777777" w:rsidR="0086757A" w:rsidRDefault="00000000">
      <w:pPr>
        <w:pStyle w:val="BodyText"/>
        <w:tabs>
          <w:tab w:val="left" w:pos="6579"/>
        </w:tabs>
        <w:kinsoku w:val="0"/>
        <w:overflowPunct w:val="0"/>
        <w:spacing w:before="243"/>
        <w:ind w:left="100"/>
        <w:rPr>
          <w:rFonts w:ascii="Times New Roman" w:hAnsi="Times New Roman" w:cs="Times New Roman"/>
          <w:spacing w:val="-5"/>
        </w:rPr>
      </w:pPr>
      <w:r>
        <w:rPr>
          <w:rFonts w:ascii="Times New Roman" w:hAnsi="Times New Roman" w:cs="Times New Roman"/>
          <w:b/>
          <w:bCs/>
        </w:rPr>
        <w:t>Module</w:t>
      </w:r>
      <w:r>
        <w:rPr>
          <w:rFonts w:ascii="Times New Roman" w:hAnsi="Times New Roman" w:cs="Times New Roman"/>
          <w:b/>
          <w:bCs/>
          <w:spacing w:val="-4"/>
        </w:rPr>
        <w:t xml:space="preserve"> </w:t>
      </w:r>
      <w:r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  <w:b/>
          <w:bCs/>
          <w:spacing w:val="-4"/>
        </w:rPr>
        <w:t xml:space="preserve"> </w:t>
      </w:r>
      <w:r>
        <w:rPr>
          <w:rFonts w:ascii="Times New Roman" w:hAnsi="Times New Roman" w:cs="Times New Roman"/>
        </w:rPr>
        <w:t>Artificial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Intelligence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Module</w:t>
      </w:r>
      <w:r>
        <w:rPr>
          <w:rFonts w:ascii="Times New Roman" w:hAnsi="Times New Roman" w:cs="Times New Roman"/>
          <w:b/>
          <w:bCs/>
          <w:spacing w:val="-13"/>
        </w:rPr>
        <w:t xml:space="preserve"> </w:t>
      </w: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</w:rPr>
        <w:t>CMPG</w:t>
      </w:r>
      <w:r>
        <w:rPr>
          <w:rFonts w:ascii="Times New Roman" w:hAnsi="Times New Roman" w:cs="Times New Roman"/>
          <w:spacing w:val="-10"/>
        </w:rPr>
        <w:t xml:space="preserve"> </w:t>
      </w:r>
      <w:r>
        <w:rPr>
          <w:rFonts w:ascii="Times New Roman" w:hAnsi="Times New Roman" w:cs="Times New Roman"/>
          <w:spacing w:val="-5"/>
        </w:rPr>
        <w:t>313</w:t>
      </w:r>
    </w:p>
    <w:p w14:paraId="29FF4446" w14:textId="77777777" w:rsidR="0086757A" w:rsidRDefault="0086757A">
      <w:pPr>
        <w:pStyle w:val="BodyText"/>
        <w:kinsoku w:val="0"/>
        <w:overflowPunct w:val="0"/>
        <w:rPr>
          <w:rFonts w:ascii="Times New Roman" w:hAnsi="Times New Roman" w:cs="Times New Roman"/>
        </w:rPr>
      </w:pPr>
    </w:p>
    <w:p w14:paraId="40EB0114" w14:textId="77777777" w:rsidR="0086757A" w:rsidRDefault="0086757A">
      <w:pPr>
        <w:pStyle w:val="BodyText"/>
        <w:kinsoku w:val="0"/>
        <w:overflowPunct w:val="0"/>
        <w:spacing w:before="7"/>
        <w:rPr>
          <w:rFonts w:ascii="Times New Roman" w:hAnsi="Times New Roman" w:cs="Times New Roman"/>
        </w:rPr>
      </w:pPr>
    </w:p>
    <w:p w14:paraId="12953954" w14:textId="02A364C4" w:rsidR="0086757A" w:rsidRDefault="00000000">
      <w:pPr>
        <w:pStyle w:val="Title"/>
        <w:kinsoku w:val="0"/>
        <w:overflowPunct w:val="0"/>
        <w:rPr>
          <w:color w:val="1F1F1F"/>
          <w:spacing w:val="-2"/>
        </w:rPr>
      </w:pPr>
      <w:bookmarkStart w:id="0" w:name="Practical_Assessment:_Clustering_random_"/>
      <w:bookmarkEnd w:id="0"/>
      <w:r>
        <w:rPr>
          <w:color w:val="1F1F1F"/>
        </w:rPr>
        <w:t>Practical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Assessment</w:t>
      </w:r>
      <w:r w:rsidR="00441768">
        <w:rPr>
          <w:color w:val="1F1F1F"/>
        </w:rPr>
        <w:t xml:space="preserve"> 2</w:t>
      </w:r>
      <w:r>
        <w:rPr>
          <w:color w:val="1F1F1F"/>
        </w:rPr>
        <w:t>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Clustering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random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data.</w:t>
      </w:r>
    </w:p>
    <w:p w14:paraId="01C515EC" w14:textId="77777777" w:rsidR="0086757A" w:rsidRDefault="00000000">
      <w:pPr>
        <w:pStyle w:val="Heading1"/>
        <w:kinsoku w:val="0"/>
        <w:overflowPunct w:val="0"/>
        <w:spacing w:before="279"/>
        <w:ind w:left="100" w:firstLine="0"/>
        <w:rPr>
          <w:color w:val="1F1F1F"/>
          <w:spacing w:val="-2"/>
        </w:rPr>
      </w:pPr>
      <w:r>
        <w:rPr>
          <w:color w:val="1F1F1F"/>
          <w:spacing w:val="-2"/>
        </w:rPr>
        <w:t>Introduction</w:t>
      </w:r>
    </w:p>
    <w:p w14:paraId="00E6C060" w14:textId="77777777" w:rsidR="0086757A" w:rsidRDefault="0086757A">
      <w:pPr>
        <w:pStyle w:val="BodyText"/>
        <w:kinsoku w:val="0"/>
        <w:overflowPunct w:val="0"/>
        <w:spacing w:before="5"/>
        <w:rPr>
          <w:b/>
          <w:bCs/>
        </w:rPr>
      </w:pPr>
    </w:p>
    <w:p w14:paraId="2F6EDADA" w14:textId="77777777" w:rsidR="0086757A" w:rsidRDefault="00000000" w:rsidP="009716BD">
      <w:pPr>
        <w:pStyle w:val="BodyText"/>
        <w:kinsoku w:val="0"/>
        <w:overflowPunct w:val="0"/>
        <w:ind w:left="100"/>
        <w:jc w:val="both"/>
        <w:rPr>
          <w:color w:val="1F1F1F"/>
        </w:rPr>
      </w:pPr>
      <w:r>
        <w:rPr>
          <w:color w:val="1F1F1F"/>
        </w:rPr>
        <w:t>In this assignment, you'll explore artificial datasets for machine learning tasks and clustering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methods.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highly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recommended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use</w:t>
      </w:r>
      <w:r>
        <w:rPr>
          <w:color w:val="1F1F1F"/>
          <w:spacing w:val="-4"/>
        </w:rPr>
        <w:t xml:space="preserve"> </w:t>
      </w:r>
      <w:hyperlink r:id="rId5" w:history="1">
        <w:r w:rsidR="0086757A">
          <w:rPr>
            <w:color w:val="0000FF"/>
            <w:u w:val="single"/>
          </w:rPr>
          <w:t>Google</w:t>
        </w:r>
        <w:r w:rsidR="0086757A">
          <w:rPr>
            <w:color w:val="0000FF"/>
            <w:spacing w:val="-1"/>
            <w:u w:val="single"/>
          </w:rPr>
          <w:t xml:space="preserve"> </w:t>
        </w:r>
        <w:r w:rsidR="0086757A">
          <w:rPr>
            <w:color w:val="0000FF"/>
            <w:u w:val="single"/>
          </w:rPr>
          <w:t>Colab</w:t>
        </w:r>
      </w:hyperlink>
      <w:r>
        <w:rPr>
          <w:color w:val="0000FF"/>
          <w:spacing w:val="-4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-3"/>
        </w:rPr>
        <w:t xml:space="preserve"> </w:t>
      </w:r>
      <w:hyperlink r:id="rId6" w:history="1">
        <w:r w:rsidR="0086757A">
          <w:rPr>
            <w:color w:val="0000FF"/>
            <w:u w:val="single"/>
          </w:rPr>
          <w:t>Jupyter</w:t>
        </w:r>
      </w:hyperlink>
      <w:r>
        <w:rPr>
          <w:color w:val="0000FF"/>
        </w:rPr>
        <w:t xml:space="preserve"> </w:t>
      </w:r>
      <w:hyperlink r:id="rId7" w:history="1">
        <w:r w:rsidR="0086757A">
          <w:rPr>
            <w:color w:val="0000FF"/>
            <w:u w:val="single"/>
          </w:rPr>
          <w:t>Notebook</w:t>
        </w:r>
      </w:hyperlink>
      <w:r>
        <w:rPr>
          <w:color w:val="0000FF"/>
          <w:spacing w:val="-2"/>
        </w:rPr>
        <w:t xml:space="preserve"> </w:t>
      </w:r>
      <w:r>
        <w:rPr>
          <w:color w:val="1F1F1F"/>
        </w:rPr>
        <w:t>to complete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assignment.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Jupyter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will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require more installation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steps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if you are not already familiar with the environment.</w:t>
      </w:r>
    </w:p>
    <w:p w14:paraId="4ACE9B9B" w14:textId="77777777" w:rsidR="0086757A" w:rsidRDefault="0086757A">
      <w:pPr>
        <w:pStyle w:val="BodyText"/>
        <w:kinsoku w:val="0"/>
        <w:overflowPunct w:val="0"/>
        <w:spacing w:before="2"/>
      </w:pPr>
    </w:p>
    <w:p w14:paraId="73345BC4" w14:textId="77777777" w:rsidR="0086757A" w:rsidRDefault="00000000">
      <w:pPr>
        <w:pStyle w:val="Heading1"/>
        <w:kinsoku w:val="0"/>
        <w:overflowPunct w:val="0"/>
        <w:ind w:left="100" w:firstLine="0"/>
        <w:rPr>
          <w:color w:val="1F1F1F"/>
          <w:spacing w:val="-2"/>
        </w:rPr>
      </w:pPr>
      <w:r>
        <w:rPr>
          <w:color w:val="1F1F1F"/>
        </w:rPr>
        <w:t>Learning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Objectives</w:t>
      </w:r>
    </w:p>
    <w:p w14:paraId="3AB15741" w14:textId="77777777" w:rsidR="0086757A" w:rsidRDefault="0086757A">
      <w:pPr>
        <w:pStyle w:val="BodyText"/>
        <w:kinsoku w:val="0"/>
        <w:overflowPunct w:val="0"/>
        <w:spacing w:before="5"/>
        <w:rPr>
          <w:b/>
          <w:bCs/>
        </w:rPr>
      </w:pPr>
    </w:p>
    <w:p w14:paraId="406D2591" w14:textId="77777777" w:rsidR="0086757A" w:rsidRDefault="00000000">
      <w:pPr>
        <w:pStyle w:val="ListParagraph"/>
        <w:numPr>
          <w:ilvl w:val="0"/>
          <w:numId w:val="3"/>
        </w:numPr>
        <w:tabs>
          <w:tab w:val="left" w:pos="819"/>
        </w:tabs>
        <w:kinsoku w:val="0"/>
        <w:overflowPunct w:val="0"/>
        <w:ind w:left="819" w:hanging="359"/>
        <w:rPr>
          <w:color w:val="1F1F1F"/>
          <w:spacing w:val="-2"/>
        </w:rPr>
      </w:pPr>
      <w:r>
        <w:rPr>
          <w:color w:val="1F1F1F"/>
        </w:rPr>
        <w:t>Understand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concept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artificial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generation.</w:t>
      </w:r>
    </w:p>
    <w:p w14:paraId="3646F40F" w14:textId="77777777" w:rsidR="0086757A" w:rsidRDefault="00000000">
      <w:pPr>
        <w:pStyle w:val="ListParagraph"/>
        <w:numPr>
          <w:ilvl w:val="0"/>
          <w:numId w:val="3"/>
        </w:numPr>
        <w:tabs>
          <w:tab w:val="left" w:pos="820"/>
        </w:tabs>
        <w:kinsoku w:val="0"/>
        <w:overflowPunct w:val="0"/>
        <w:ind w:right="1183"/>
        <w:rPr>
          <w:color w:val="1F1F1F"/>
          <w:spacing w:val="-2"/>
        </w:rPr>
      </w:pPr>
      <w:r>
        <w:rPr>
          <w:color w:val="1F1F1F"/>
        </w:rPr>
        <w:t>Become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familiar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Google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Colab/Jupyter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Notebook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data </w:t>
      </w:r>
      <w:r>
        <w:rPr>
          <w:color w:val="1F1F1F"/>
          <w:spacing w:val="-2"/>
        </w:rPr>
        <w:t>manipulation.</w:t>
      </w:r>
    </w:p>
    <w:p w14:paraId="5B0DA8C2" w14:textId="77777777" w:rsidR="0086757A" w:rsidRDefault="00000000">
      <w:pPr>
        <w:pStyle w:val="ListParagraph"/>
        <w:numPr>
          <w:ilvl w:val="0"/>
          <w:numId w:val="3"/>
        </w:numPr>
        <w:tabs>
          <w:tab w:val="left" w:pos="819"/>
        </w:tabs>
        <w:kinsoku w:val="0"/>
        <w:overflowPunct w:val="0"/>
        <w:ind w:left="819" w:hanging="359"/>
        <w:rPr>
          <w:color w:val="1F1F1F"/>
          <w:spacing w:val="-2"/>
        </w:rPr>
      </w:pPr>
      <w:r>
        <w:rPr>
          <w:color w:val="1F1F1F"/>
        </w:rPr>
        <w:t>Gain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practical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experience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libraries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like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NumPy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scikit-</w:t>
      </w:r>
      <w:r>
        <w:rPr>
          <w:color w:val="1F1F1F"/>
          <w:spacing w:val="-2"/>
        </w:rPr>
        <w:t>learn.</w:t>
      </w:r>
    </w:p>
    <w:p w14:paraId="360FF4FE" w14:textId="73061987" w:rsidR="0086757A" w:rsidRDefault="00000000">
      <w:pPr>
        <w:pStyle w:val="ListParagraph"/>
        <w:numPr>
          <w:ilvl w:val="0"/>
          <w:numId w:val="3"/>
        </w:numPr>
        <w:tabs>
          <w:tab w:val="left" w:pos="819"/>
        </w:tabs>
        <w:kinsoku w:val="0"/>
        <w:overflowPunct w:val="0"/>
        <w:ind w:left="819" w:hanging="359"/>
        <w:rPr>
          <w:color w:val="1F1F1F"/>
          <w:spacing w:val="-2"/>
        </w:rPr>
      </w:pPr>
      <w:r>
        <w:rPr>
          <w:color w:val="1F1F1F"/>
        </w:rPr>
        <w:t>Explore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3"/>
        </w:rPr>
        <w:t xml:space="preserve"> </w:t>
      </w:r>
      <w:r w:rsidR="008B6EBC">
        <w:rPr>
          <w:color w:val="1F1F1F"/>
        </w:rPr>
        <w:t>visualisation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with </w:t>
      </w:r>
      <w:r>
        <w:rPr>
          <w:color w:val="1F1F1F"/>
          <w:spacing w:val="-2"/>
        </w:rPr>
        <w:t>Matplotlib.</w:t>
      </w:r>
    </w:p>
    <w:p w14:paraId="1D3677F0" w14:textId="77777777" w:rsidR="0086757A" w:rsidRDefault="0086757A">
      <w:pPr>
        <w:pStyle w:val="BodyText"/>
        <w:kinsoku w:val="0"/>
        <w:overflowPunct w:val="0"/>
        <w:spacing w:before="5"/>
      </w:pPr>
    </w:p>
    <w:p w14:paraId="4DA3E67D" w14:textId="77777777" w:rsidR="0086757A" w:rsidRDefault="00000000">
      <w:pPr>
        <w:pStyle w:val="Heading1"/>
        <w:kinsoku w:val="0"/>
        <w:overflowPunct w:val="0"/>
        <w:ind w:left="100" w:firstLine="0"/>
        <w:rPr>
          <w:color w:val="1F1F1F"/>
          <w:spacing w:val="-2"/>
        </w:rPr>
      </w:pPr>
      <w:r>
        <w:rPr>
          <w:color w:val="1F1F1F"/>
          <w:spacing w:val="-2"/>
        </w:rPr>
        <w:t>Steps</w:t>
      </w:r>
    </w:p>
    <w:p w14:paraId="23CE1B02" w14:textId="77777777" w:rsidR="0086757A" w:rsidRDefault="0086757A">
      <w:pPr>
        <w:pStyle w:val="BodyText"/>
        <w:kinsoku w:val="0"/>
        <w:overflowPunct w:val="0"/>
        <w:spacing w:before="2"/>
        <w:rPr>
          <w:b/>
          <w:bCs/>
        </w:rPr>
      </w:pPr>
    </w:p>
    <w:p w14:paraId="34EEEE26" w14:textId="77777777" w:rsidR="0086757A" w:rsidRDefault="00000000">
      <w:pPr>
        <w:pStyle w:val="ListParagraph"/>
        <w:numPr>
          <w:ilvl w:val="0"/>
          <w:numId w:val="2"/>
        </w:numPr>
        <w:tabs>
          <w:tab w:val="left" w:pos="819"/>
        </w:tabs>
        <w:kinsoku w:val="0"/>
        <w:overflowPunct w:val="0"/>
        <w:spacing w:before="1"/>
        <w:ind w:left="819" w:hanging="359"/>
        <w:rPr>
          <w:b/>
          <w:bCs/>
          <w:color w:val="1F1F1F"/>
          <w:spacing w:val="-2"/>
        </w:rPr>
      </w:pPr>
      <w:r>
        <w:rPr>
          <w:b/>
          <w:bCs/>
          <w:color w:val="1F1F1F"/>
        </w:rPr>
        <w:t>Import</w:t>
      </w:r>
      <w:r>
        <w:rPr>
          <w:b/>
          <w:bCs/>
          <w:color w:val="1F1F1F"/>
          <w:spacing w:val="-5"/>
        </w:rPr>
        <w:t xml:space="preserve"> </w:t>
      </w:r>
      <w:r>
        <w:rPr>
          <w:b/>
          <w:bCs/>
          <w:color w:val="1F1F1F"/>
        </w:rPr>
        <w:t>Necessary</w:t>
      </w:r>
      <w:r>
        <w:rPr>
          <w:b/>
          <w:bCs/>
          <w:color w:val="1F1F1F"/>
          <w:spacing w:val="-3"/>
        </w:rPr>
        <w:t xml:space="preserve"> </w:t>
      </w:r>
      <w:r>
        <w:rPr>
          <w:b/>
          <w:bCs/>
          <w:color w:val="1F1F1F"/>
          <w:spacing w:val="-2"/>
        </w:rPr>
        <w:t>Libraries:</w:t>
      </w:r>
    </w:p>
    <w:p w14:paraId="4D32FA27" w14:textId="77777777" w:rsidR="0086757A" w:rsidRDefault="0086757A">
      <w:pPr>
        <w:pStyle w:val="BodyText"/>
        <w:kinsoku w:val="0"/>
        <w:overflowPunct w:val="0"/>
        <w:spacing w:before="3"/>
        <w:rPr>
          <w:b/>
          <w:bCs/>
        </w:rPr>
      </w:pPr>
    </w:p>
    <w:p w14:paraId="37B3758C" w14:textId="77777777" w:rsidR="0086757A" w:rsidRDefault="00000000">
      <w:pPr>
        <w:pStyle w:val="BodyText"/>
        <w:kinsoku w:val="0"/>
        <w:overflowPunct w:val="0"/>
        <w:spacing w:line="226" w:lineRule="exact"/>
        <w:ind w:left="820"/>
        <w:rPr>
          <w:rFonts w:ascii="Courier New" w:hAnsi="Courier New" w:cs="Courier New"/>
          <w:color w:val="1F1F1F"/>
          <w:spacing w:val="-5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import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numpy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as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np</w:t>
      </w:r>
    </w:p>
    <w:p w14:paraId="7AB14B5B" w14:textId="77777777" w:rsidR="0086757A" w:rsidRDefault="00000000">
      <w:pPr>
        <w:pStyle w:val="BodyText"/>
        <w:kinsoku w:val="0"/>
        <w:overflowPunct w:val="0"/>
        <w:ind w:left="820" w:right="4229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import matplotlib.pyplot as plt from</w:t>
      </w:r>
      <w:r>
        <w:rPr>
          <w:rFonts w:ascii="Courier New" w:hAnsi="Courier New" w:cs="Courier New"/>
          <w:color w:val="1F1F1F"/>
          <w:spacing w:val="-1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sklearn.cluster</w:t>
      </w:r>
      <w:r>
        <w:rPr>
          <w:rFonts w:ascii="Courier New" w:hAnsi="Courier New" w:cs="Courier New"/>
          <w:color w:val="1F1F1F"/>
          <w:spacing w:val="-1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import</w:t>
      </w:r>
      <w:r>
        <w:rPr>
          <w:rFonts w:ascii="Courier New" w:hAnsi="Courier New" w:cs="Courier New"/>
          <w:color w:val="1F1F1F"/>
          <w:spacing w:val="-1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KMeans</w:t>
      </w:r>
    </w:p>
    <w:p w14:paraId="7EA4D78B" w14:textId="77777777" w:rsidR="0086757A" w:rsidRDefault="0086757A">
      <w:pPr>
        <w:pStyle w:val="BodyText"/>
        <w:kinsoku w:val="0"/>
        <w:overflowPunct w:val="0"/>
        <w:spacing w:before="56"/>
        <w:rPr>
          <w:rFonts w:ascii="Courier New" w:hAnsi="Courier New" w:cs="Courier New"/>
          <w:sz w:val="20"/>
          <w:szCs w:val="20"/>
        </w:rPr>
      </w:pPr>
    </w:p>
    <w:p w14:paraId="14EDE882" w14:textId="77777777" w:rsidR="0086757A" w:rsidRDefault="00000000">
      <w:pPr>
        <w:pStyle w:val="Heading1"/>
        <w:numPr>
          <w:ilvl w:val="0"/>
          <w:numId w:val="2"/>
        </w:numPr>
        <w:tabs>
          <w:tab w:val="left" w:pos="819"/>
        </w:tabs>
        <w:kinsoku w:val="0"/>
        <w:overflowPunct w:val="0"/>
        <w:ind w:left="819" w:hanging="359"/>
        <w:rPr>
          <w:color w:val="1F1F1F"/>
          <w:spacing w:val="-2"/>
        </w:rPr>
      </w:pPr>
      <w:r>
        <w:rPr>
          <w:color w:val="1F1F1F"/>
        </w:rPr>
        <w:t>Define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Dataset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Parameters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(Hint: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Experiment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different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values!):</w:t>
      </w:r>
    </w:p>
    <w:p w14:paraId="05FD8431" w14:textId="77777777" w:rsidR="0086757A" w:rsidRDefault="0086757A">
      <w:pPr>
        <w:pStyle w:val="BodyText"/>
        <w:kinsoku w:val="0"/>
        <w:overflowPunct w:val="0"/>
        <w:spacing w:before="1"/>
        <w:rPr>
          <w:b/>
          <w:bCs/>
        </w:rPr>
      </w:pPr>
    </w:p>
    <w:p w14:paraId="69C511C8" w14:textId="77777777" w:rsidR="0086757A" w:rsidRDefault="00000000">
      <w:pPr>
        <w:pStyle w:val="BodyText"/>
        <w:kinsoku w:val="0"/>
        <w:overflowPunct w:val="0"/>
        <w:ind w:left="820" w:right="3671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Number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of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observations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in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each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class N1 = 200</w:t>
      </w:r>
    </w:p>
    <w:p w14:paraId="48481885" w14:textId="77777777" w:rsidR="0086757A" w:rsidRDefault="00000000">
      <w:pPr>
        <w:pStyle w:val="BodyText"/>
        <w:kinsoku w:val="0"/>
        <w:overflowPunct w:val="0"/>
        <w:ind w:left="820"/>
        <w:rPr>
          <w:rFonts w:ascii="Courier New" w:hAnsi="Courier New" w:cs="Courier New"/>
          <w:color w:val="1F1F1F"/>
          <w:spacing w:val="-5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N2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>200</w:t>
      </w:r>
    </w:p>
    <w:p w14:paraId="10E1919E" w14:textId="77777777" w:rsidR="0086757A" w:rsidRDefault="0086757A">
      <w:pPr>
        <w:pStyle w:val="BodyText"/>
        <w:kinsoku w:val="0"/>
        <w:overflowPunct w:val="0"/>
        <w:spacing w:before="1"/>
        <w:rPr>
          <w:rFonts w:ascii="Courier New" w:hAnsi="Courier New" w:cs="Courier New"/>
          <w:sz w:val="20"/>
          <w:szCs w:val="20"/>
        </w:rPr>
      </w:pPr>
    </w:p>
    <w:p w14:paraId="389C1212" w14:textId="77777777" w:rsidR="0086757A" w:rsidRDefault="00000000">
      <w:pPr>
        <w:pStyle w:val="BodyText"/>
        <w:kinsoku w:val="0"/>
        <w:overflowPunct w:val="0"/>
        <w:ind w:left="820" w:right="4509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Distance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between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class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centers d = 1.0</w:t>
      </w:r>
    </w:p>
    <w:p w14:paraId="566E14CE" w14:textId="77777777" w:rsidR="0086757A" w:rsidRDefault="00000000">
      <w:pPr>
        <w:pStyle w:val="BodyText"/>
        <w:kinsoku w:val="0"/>
        <w:overflowPunct w:val="0"/>
        <w:spacing w:before="226"/>
        <w:ind w:left="820" w:right="4229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1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Dispersion</w:t>
      </w:r>
      <w:r>
        <w:rPr>
          <w:rFonts w:ascii="Courier New" w:hAnsi="Courier New" w:cs="Courier New"/>
          <w:color w:val="1F1F1F"/>
          <w:spacing w:val="-1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(standard</w:t>
      </w:r>
      <w:r>
        <w:rPr>
          <w:rFonts w:ascii="Courier New" w:hAnsi="Courier New" w:cs="Courier New"/>
          <w:color w:val="1F1F1F"/>
          <w:spacing w:val="-1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deviation) sigma1 = 0.5</w:t>
      </w:r>
    </w:p>
    <w:p w14:paraId="5820FBA0" w14:textId="77777777" w:rsidR="0086757A" w:rsidRDefault="00000000">
      <w:pPr>
        <w:pStyle w:val="BodyText"/>
        <w:kinsoku w:val="0"/>
        <w:overflowPunct w:val="0"/>
        <w:ind w:left="820"/>
        <w:rPr>
          <w:rFonts w:ascii="Courier New" w:hAnsi="Courier New" w:cs="Courier New"/>
          <w:color w:val="1F1F1F"/>
          <w:spacing w:val="-5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sigma2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>0.5</w:t>
      </w:r>
    </w:p>
    <w:p w14:paraId="04620C56" w14:textId="77777777" w:rsidR="0086757A" w:rsidRDefault="0086757A">
      <w:pPr>
        <w:pStyle w:val="BodyText"/>
        <w:kinsoku w:val="0"/>
        <w:overflowPunct w:val="0"/>
        <w:spacing w:before="52"/>
        <w:rPr>
          <w:rFonts w:ascii="Courier New" w:hAnsi="Courier New" w:cs="Courier New"/>
          <w:sz w:val="20"/>
          <w:szCs w:val="20"/>
        </w:rPr>
      </w:pPr>
    </w:p>
    <w:p w14:paraId="407FDF3D" w14:textId="77777777" w:rsidR="0086757A" w:rsidRDefault="00000000" w:rsidP="009716BD">
      <w:pPr>
        <w:pStyle w:val="BodyText"/>
        <w:kinsoku w:val="0"/>
        <w:overflowPunct w:val="0"/>
        <w:spacing w:before="1"/>
        <w:ind w:left="820" w:right="160"/>
        <w:jc w:val="both"/>
        <w:rPr>
          <w:color w:val="1F1F1F"/>
        </w:rPr>
      </w:pPr>
      <w:r>
        <w:rPr>
          <w:color w:val="1F1F1F"/>
        </w:rPr>
        <w:t xml:space="preserve">You can adjust </w:t>
      </w:r>
      <w:r>
        <w:rPr>
          <w:rFonts w:ascii="Courier New" w:hAnsi="Courier New" w:cs="Courier New"/>
          <w:color w:val="1F1F1F"/>
          <w:sz w:val="20"/>
          <w:szCs w:val="20"/>
        </w:rPr>
        <w:t>N1</w:t>
      </w:r>
      <w:r>
        <w:rPr>
          <w:color w:val="1F1F1F"/>
        </w:rPr>
        <w:t xml:space="preserve">, </w:t>
      </w:r>
      <w:r>
        <w:rPr>
          <w:rFonts w:ascii="Courier New" w:hAnsi="Courier New" w:cs="Courier New"/>
          <w:color w:val="1F1F1F"/>
          <w:sz w:val="20"/>
          <w:szCs w:val="20"/>
        </w:rPr>
        <w:t>N2</w:t>
      </w:r>
      <w:r>
        <w:rPr>
          <w:color w:val="1F1F1F"/>
        </w:rPr>
        <w:t xml:space="preserve">, </w:t>
      </w:r>
      <w:r>
        <w:rPr>
          <w:rFonts w:ascii="Courier New" w:hAnsi="Courier New" w:cs="Courier New"/>
          <w:color w:val="1F1F1F"/>
          <w:sz w:val="20"/>
          <w:szCs w:val="20"/>
        </w:rPr>
        <w:t>d</w:t>
      </w:r>
      <w:r>
        <w:rPr>
          <w:color w:val="1F1F1F"/>
        </w:rPr>
        <w:t xml:space="preserve">, </w:t>
      </w:r>
      <w:r>
        <w:rPr>
          <w:rFonts w:ascii="Courier New" w:hAnsi="Courier New" w:cs="Courier New"/>
          <w:color w:val="1F1F1F"/>
          <w:sz w:val="20"/>
          <w:szCs w:val="20"/>
        </w:rPr>
        <w:t>sigma1</w:t>
      </w:r>
      <w:r>
        <w:rPr>
          <w:color w:val="1F1F1F"/>
        </w:rPr>
        <w:t xml:space="preserve">, and </w:t>
      </w:r>
      <w:r>
        <w:rPr>
          <w:rFonts w:ascii="Courier New" w:hAnsi="Courier New" w:cs="Courier New"/>
          <w:color w:val="1F1F1F"/>
          <w:sz w:val="20"/>
          <w:szCs w:val="20"/>
        </w:rPr>
        <w:t>sigma2</w:t>
      </w:r>
      <w:r>
        <w:rPr>
          <w:rFonts w:ascii="Courier New" w:hAnsi="Courier New" w:cs="Courier New"/>
          <w:color w:val="1F1F1F"/>
          <w:spacing w:val="-41"/>
          <w:sz w:val="20"/>
          <w:szCs w:val="20"/>
        </w:rPr>
        <w:t xml:space="preserve"> </w:t>
      </w:r>
      <w:r>
        <w:rPr>
          <w:color w:val="1F1F1F"/>
        </w:rPr>
        <w:t>to observe how these parameters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affect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generated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resulting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clusters.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example, increasing </w:t>
      </w:r>
      <w:r>
        <w:rPr>
          <w:rFonts w:ascii="Courier New" w:hAnsi="Courier New" w:cs="Courier New"/>
          <w:color w:val="1F1F1F"/>
          <w:sz w:val="20"/>
          <w:szCs w:val="20"/>
        </w:rPr>
        <w:t>d</w:t>
      </w:r>
      <w:r>
        <w:rPr>
          <w:rFonts w:ascii="Courier New" w:hAnsi="Courier New" w:cs="Courier New"/>
          <w:color w:val="1F1F1F"/>
          <w:spacing w:val="-44"/>
          <w:sz w:val="20"/>
          <w:szCs w:val="20"/>
        </w:rPr>
        <w:t xml:space="preserve"> </w:t>
      </w:r>
      <w:r>
        <w:rPr>
          <w:color w:val="1F1F1F"/>
        </w:rPr>
        <w:t xml:space="preserve">will separate the clusters further in the feature space, while decreasing </w:t>
      </w:r>
      <w:r>
        <w:rPr>
          <w:rFonts w:ascii="Courier New" w:hAnsi="Courier New" w:cs="Courier New"/>
          <w:color w:val="1F1F1F"/>
          <w:sz w:val="20"/>
          <w:szCs w:val="20"/>
        </w:rPr>
        <w:t>sigma1</w:t>
      </w:r>
      <w:r>
        <w:rPr>
          <w:rFonts w:ascii="Courier New" w:hAnsi="Courier New" w:cs="Courier New"/>
          <w:color w:val="1F1F1F"/>
          <w:spacing w:val="-39"/>
          <w:sz w:val="20"/>
          <w:szCs w:val="20"/>
        </w:rPr>
        <w:t xml:space="preserve"> </w:t>
      </w:r>
      <w:r>
        <w:rPr>
          <w:color w:val="1F1F1F"/>
        </w:rPr>
        <w:t xml:space="preserve">and </w:t>
      </w:r>
      <w:r>
        <w:rPr>
          <w:rFonts w:ascii="Courier New" w:hAnsi="Courier New" w:cs="Courier New"/>
          <w:color w:val="1F1F1F"/>
          <w:sz w:val="20"/>
          <w:szCs w:val="20"/>
        </w:rPr>
        <w:t>sigma2</w:t>
      </w:r>
      <w:r>
        <w:rPr>
          <w:rFonts w:ascii="Courier New" w:hAnsi="Courier New" w:cs="Courier New"/>
          <w:color w:val="1F1F1F"/>
          <w:spacing w:val="-39"/>
          <w:sz w:val="20"/>
          <w:szCs w:val="20"/>
        </w:rPr>
        <w:t xml:space="preserve"> </w:t>
      </w:r>
      <w:r>
        <w:rPr>
          <w:color w:val="1F1F1F"/>
        </w:rPr>
        <w:t>will tighten the clusters around their centres.</w:t>
      </w:r>
    </w:p>
    <w:p w14:paraId="04A3F025" w14:textId="77777777" w:rsidR="0086757A" w:rsidRDefault="0086757A">
      <w:pPr>
        <w:pStyle w:val="BodyText"/>
        <w:kinsoku w:val="0"/>
        <w:overflowPunct w:val="0"/>
        <w:spacing w:before="1"/>
        <w:ind w:left="820" w:right="160"/>
        <w:rPr>
          <w:color w:val="1F1F1F"/>
        </w:rPr>
        <w:sectPr w:rsidR="0086757A">
          <w:type w:val="continuous"/>
          <w:pgSz w:w="11910" w:h="16840"/>
          <w:pgMar w:top="1420" w:right="1340" w:bottom="280" w:left="1340" w:header="720" w:footer="720" w:gutter="0"/>
          <w:cols w:space="720"/>
          <w:noEndnote/>
        </w:sectPr>
      </w:pPr>
    </w:p>
    <w:p w14:paraId="20406BC6" w14:textId="77777777" w:rsidR="0086757A" w:rsidRDefault="00000000">
      <w:pPr>
        <w:pStyle w:val="Heading1"/>
        <w:numPr>
          <w:ilvl w:val="0"/>
          <w:numId w:val="2"/>
        </w:numPr>
        <w:tabs>
          <w:tab w:val="left" w:pos="819"/>
        </w:tabs>
        <w:kinsoku w:val="0"/>
        <w:overflowPunct w:val="0"/>
        <w:spacing w:before="82"/>
        <w:ind w:left="819" w:hanging="359"/>
        <w:rPr>
          <w:color w:val="1F1F1F"/>
          <w:spacing w:val="-2"/>
        </w:rPr>
      </w:pPr>
      <w:r>
        <w:rPr>
          <w:color w:val="1F1F1F"/>
        </w:rPr>
        <w:lastRenderedPageBreak/>
        <w:t>Generate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Center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2"/>
        </w:rPr>
        <w:t>Locations:</w:t>
      </w:r>
    </w:p>
    <w:p w14:paraId="62734479" w14:textId="77777777" w:rsidR="0086757A" w:rsidRDefault="0086757A">
      <w:pPr>
        <w:pStyle w:val="BodyText"/>
        <w:kinsoku w:val="0"/>
        <w:overflowPunct w:val="0"/>
        <w:spacing w:before="3"/>
        <w:rPr>
          <w:b/>
          <w:bCs/>
        </w:rPr>
      </w:pPr>
    </w:p>
    <w:p w14:paraId="7B16C2F9" w14:textId="77777777" w:rsidR="0086757A" w:rsidRDefault="00000000">
      <w:pPr>
        <w:pStyle w:val="BodyText"/>
        <w:kinsoku w:val="0"/>
        <w:overflowPunct w:val="0"/>
        <w:ind w:left="820" w:right="3964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 Class center 1 coordinates x1_center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/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2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*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np.array([-1,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1])</w:t>
      </w:r>
    </w:p>
    <w:p w14:paraId="3342D5AD" w14:textId="77777777" w:rsidR="0086757A" w:rsidRDefault="0086757A">
      <w:pPr>
        <w:pStyle w:val="BodyText"/>
        <w:kinsoku w:val="0"/>
        <w:overflowPunct w:val="0"/>
        <w:rPr>
          <w:rFonts w:ascii="Courier New" w:hAnsi="Courier New" w:cs="Courier New"/>
          <w:sz w:val="20"/>
          <w:szCs w:val="20"/>
        </w:rPr>
      </w:pPr>
    </w:p>
    <w:p w14:paraId="260C1435" w14:textId="77777777" w:rsidR="0086757A" w:rsidRDefault="00000000">
      <w:pPr>
        <w:pStyle w:val="BodyText"/>
        <w:kinsoku w:val="0"/>
        <w:overflowPunct w:val="0"/>
        <w:ind w:left="820" w:right="3989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 Class center 2 coordinates x2_center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/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2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*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np.array([1,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1])</w:t>
      </w:r>
    </w:p>
    <w:p w14:paraId="386FFE3C" w14:textId="77777777" w:rsidR="0086757A" w:rsidRDefault="0086757A">
      <w:pPr>
        <w:pStyle w:val="BodyText"/>
        <w:kinsoku w:val="0"/>
        <w:overflowPunct w:val="0"/>
        <w:rPr>
          <w:rFonts w:ascii="Courier New" w:hAnsi="Courier New" w:cs="Courier New"/>
          <w:sz w:val="20"/>
          <w:szCs w:val="20"/>
        </w:rPr>
      </w:pPr>
    </w:p>
    <w:p w14:paraId="3B791A7D" w14:textId="77777777" w:rsidR="0086757A" w:rsidRDefault="0086757A">
      <w:pPr>
        <w:pStyle w:val="BodyText"/>
        <w:kinsoku w:val="0"/>
        <w:overflowPunct w:val="0"/>
        <w:spacing w:before="55"/>
        <w:rPr>
          <w:rFonts w:ascii="Courier New" w:hAnsi="Courier New" w:cs="Courier New"/>
          <w:sz w:val="20"/>
          <w:szCs w:val="20"/>
        </w:rPr>
      </w:pPr>
    </w:p>
    <w:p w14:paraId="2FFA0D52" w14:textId="77777777" w:rsidR="0086757A" w:rsidRDefault="00000000">
      <w:pPr>
        <w:pStyle w:val="Heading1"/>
        <w:numPr>
          <w:ilvl w:val="0"/>
          <w:numId w:val="2"/>
        </w:numPr>
        <w:tabs>
          <w:tab w:val="left" w:pos="819"/>
        </w:tabs>
        <w:kinsoku w:val="0"/>
        <w:overflowPunct w:val="0"/>
        <w:ind w:left="819" w:hanging="359"/>
        <w:rPr>
          <w:color w:val="1F1F1F"/>
          <w:spacing w:val="-2"/>
        </w:rPr>
      </w:pPr>
      <w:r>
        <w:rPr>
          <w:color w:val="1F1F1F"/>
        </w:rPr>
        <w:t>Create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Feature</w:t>
      </w:r>
      <w:r>
        <w:rPr>
          <w:color w:val="1F1F1F"/>
          <w:spacing w:val="-2"/>
        </w:rPr>
        <w:t xml:space="preserve"> Matrix:</w:t>
      </w:r>
    </w:p>
    <w:p w14:paraId="26DDC973" w14:textId="77777777" w:rsidR="0086757A" w:rsidRDefault="0086757A">
      <w:pPr>
        <w:pStyle w:val="BodyText"/>
        <w:kinsoku w:val="0"/>
        <w:overflowPunct w:val="0"/>
        <w:spacing w:before="1"/>
        <w:rPr>
          <w:b/>
          <w:bCs/>
        </w:rPr>
      </w:pPr>
    </w:p>
    <w:p w14:paraId="2585FF45" w14:textId="77777777" w:rsidR="0086757A" w:rsidRDefault="00000000">
      <w:pPr>
        <w:pStyle w:val="BodyText"/>
        <w:kinsoku w:val="0"/>
        <w:overflowPunct w:val="0"/>
        <w:ind w:left="820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Combine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class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center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locations</w:t>
      </w:r>
    </w:p>
    <w:p w14:paraId="209EC047" w14:textId="77777777" w:rsidR="0086757A" w:rsidRDefault="00000000">
      <w:pPr>
        <w:pStyle w:val="BodyText"/>
        <w:kinsoku w:val="0"/>
        <w:overflowPunct w:val="0"/>
        <w:spacing w:before="1"/>
        <w:ind w:left="820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X_T</w:t>
      </w:r>
      <w:r>
        <w:rPr>
          <w:rFonts w:ascii="Courier New" w:hAnsi="Courier New" w:cs="Courier New"/>
          <w:color w:val="1F1F1F"/>
          <w:spacing w:val="-12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np.vstack((x1_center,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x2_center))</w:t>
      </w:r>
    </w:p>
    <w:p w14:paraId="05431ED7" w14:textId="77777777" w:rsidR="0086757A" w:rsidRDefault="0086757A">
      <w:pPr>
        <w:pStyle w:val="BodyText"/>
        <w:kinsoku w:val="0"/>
        <w:overflowPunct w:val="0"/>
        <w:spacing w:before="1"/>
        <w:rPr>
          <w:rFonts w:ascii="Courier New" w:hAnsi="Courier New" w:cs="Courier New"/>
          <w:sz w:val="20"/>
          <w:szCs w:val="20"/>
        </w:rPr>
      </w:pPr>
    </w:p>
    <w:p w14:paraId="7B02D6AC" w14:textId="77777777" w:rsidR="0086757A" w:rsidRDefault="00000000">
      <w:pPr>
        <w:pStyle w:val="BodyText"/>
        <w:kinsoku w:val="0"/>
        <w:overflowPunct w:val="0"/>
        <w:ind w:left="820" w:right="2048"/>
        <w:rPr>
          <w:rFonts w:ascii="Courier New" w:hAnsi="Courier New" w:cs="Courier New"/>
          <w:color w:val="1F1F1F"/>
          <w:spacing w:val="-5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 Add noise (random variations) to each feature noise1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np.random.normal(scale=sigma1,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size=(N1,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2)) noise2</w:t>
      </w:r>
      <w:r>
        <w:rPr>
          <w:rFonts w:ascii="Courier New" w:hAnsi="Courier New" w:cs="Courier New"/>
          <w:color w:val="1F1F1F"/>
          <w:spacing w:val="-1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1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np.random.normal(scale=sigma2,</w:t>
      </w:r>
      <w:r>
        <w:rPr>
          <w:rFonts w:ascii="Courier New" w:hAnsi="Courier New" w:cs="Courier New"/>
          <w:color w:val="1F1F1F"/>
          <w:spacing w:val="-1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size=(N2,</w:t>
      </w:r>
      <w:r>
        <w:rPr>
          <w:rFonts w:ascii="Courier New" w:hAnsi="Courier New" w:cs="Courier New"/>
          <w:color w:val="1F1F1F"/>
          <w:spacing w:val="-1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>2))</w:t>
      </w:r>
    </w:p>
    <w:p w14:paraId="36F28A02" w14:textId="77777777" w:rsidR="0086757A" w:rsidRDefault="00000000">
      <w:pPr>
        <w:pStyle w:val="BodyText"/>
        <w:kinsoku w:val="0"/>
        <w:overflowPunct w:val="0"/>
        <w:spacing w:before="225"/>
        <w:ind w:left="820" w:right="2231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Add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noise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to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class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centres</w:t>
      </w:r>
      <w:r>
        <w:rPr>
          <w:rFonts w:ascii="Courier New" w:hAnsi="Courier New" w:cs="Courier New"/>
          <w:color w:val="1F1F1F"/>
          <w:spacing w:val="-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to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create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data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points X1 = X_T[0, :] + noise1</w:t>
      </w:r>
    </w:p>
    <w:p w14:paraId="11A53C95" w14:textId="77777777" w:rsidR="0086757A" w:rsidRDefault="00000000">
      <w:pPr>
        <w:pStyle w:val="BodyText"/>
        <w:kinsoku w:val="0"/>
        <w:overflowPunct w:val="0"/>
        <w:ind w:left="820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X2</w:t>
      </w:r>
      <w:r>
        <w:rPr>
          <w:rFonts w:ascii="Courier New" w:hAnsi="Courier New" w:cs="Courier New"/>
          <w:color w:val="1F1F1F"/>
          <w:spacing w:val="-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X_T[1,</w:t>
      </w:r>
      <w:r>
        <w:rPr>
          <w:rFonts w:ascii="Courier New" w:hAnsi="Courier New" w:cs="Courier New"/>
          <w:color w:val="1F1F1F"/>
          <w:spacing w:val="-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:]</w:t>
      </w:r>
      <w:r>
        <w:rPr>
          <w:rFonts w:ascii="Courier New" w:hAnsi="Courier New" w:cs="Courier New"/>
          <w:color w:val="1F1F1F"/>
          <w:spacing w:val="-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+</w:t>
      </w:r>
      <w:r>
        <w:rPr>
          <w:rFonts w:ascii="Courier New" w:hAnsi="Courier New" w:cs="Courier New"/>
          <w:color w:val="1F1F1F"/>
          <w:spacing w:val="-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noise2</w:t>
      </w:r>
    </w:p>
    <w:p w14:paraId="0B11C90B" w14:textId="77777777" w:rsidR="0086757A" w:rsidRDefault="0086757A">
      <w:pPr>
        <w:pStyle w:val="BodyText"/>
        <w:kinsoku w:val="0"/>
        <w:overflowPunct w:val="0"/>
        <w:spacing w:before="1"/>
        <w:rPr>
          <w:rFonts w:ascii="Courier New" w:hAnsi="Courier New" w:cs="Courier New"/>
          <w:sz w:val="20"/>
          <w:szCs w:val="20"/>
        </w:rPr>
      </w:pPr>
    </w:p>
    <w:p w14:paraId="445A6537" w14:textId="77777777" w:rsidR="0086757A" w:rsidRDefault="00000000">
      <w:pPr>
        <w:pStyle w:val="BodyText"/>
        <w:kinsoku w:val="0"/>
        <w:overflowPunct w:val="0"/>
        <w:spacing w:line="226" w:lineRule="exact"/>
        <w:ind w:left="820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Combine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data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points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from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both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classes</w:t>
      </w:r>
    </w:p>
    <w:p w14:paraId="5AE9CDFD" w14:textId="77777777" w:rsidR="0086757A" w:rsidRDefault="00000000">
      <w:pPr>
        <w:pStyle w:val="BodyText"/>
        <w:kinsoku w:val="0"/>
        <w:overflowPunct w:val="0"/>
        <w:spacing w:line="226" w:lineRule="exact"/>
        <w:ind w:left="820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X</w:t>
      </w:r>
      <w:r>
        <w:rPr>
          <w:rFonts w:ascii="Courier New" w:hAnsi="Courier New" w:cs="Courier New"/>
          <w:color w:val="1F1F1F"/>
          <w:spacing w:val="-1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np.concatenate((X1,</w:t>
      </w:r>
      <w:r>
        <w:rPr>
          <w:rFonts w:ascii="Courier New" w:hAnsi="Courier New" w:cs="Courier New"/>
          <w:color w:val="1F1F1F"/>
          <w:spacing w:val="-8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X2),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axis=0)</w:t>
      </w:r>
    </w:p>
    <w:p w14:paraId="56904909" w14:textId="77777777" w:rsidR="0086757A" w:rsidRDefault="0086757A">
      <w:pPr>
        <w:pStyle w:val="BodyText"/>
        <w:kinsoku w:val="0"/>
        <w:overflowPunct w:val="0"/>
        <w:spacing w:before="57"/>
        <w:rPr>
          <w:rFonts w:ascii="Courier New" w:hAnsi="Courier New" w:cs="Courier New"/>
          <w:sz w:val="20"/>
          <w:szCs w:val="20"/>
        </w:rPr>
      </w:pPr>
    </w:p>
    <w:p w14:paraId="784ECE36" w14:textId="77777777" w:rsidR="0086757A" w:rsidRDefault="00000000">
      <w:pPr>
        <w:pStyle w:val="Heading1"/>
        <w:numPr>
          <w:ilvl w:val="0"/>
          <w:numId w:val="2"/>
        </w:numPr>
        <w:tabs>
          <w:tab w:val="left" w:pos="819"/>
        </w:tabs>
        <w:kinsoku w:val="0"/>
        <w:overflowPunct w:val="0"/>
        <w:ind w:left="819" w:hanging="359"/>
        <w:rPr>
          <w:color w:val="1F1F1F"/>
          <w:spacing w:val="-2"/>
        </w:rPr>
      </w:pPr>
      <w:r>
        <w:rPr>
          <w:color w:val="1F1F1F"/>
        </w:rPr>
        <w:t>Generate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Class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2"/>
        </w:rPr>
        <w:t>Labels:</w:t>
      </w:r>
    </w:p>
    <w:p w14:paraId="0249D5B2" w14:textId="77777777" w:rsidR="0086757A" w:rsidRDefault="0086757A">
      <w:pPr>
        <w:pStyle w:val="BodyText"/>
        <w:kinsoku w:val="0"/>
        <w:overflowPunct w:val="0"/>
        <w:spacing w:before="1"/>
        <w:rPr>
          <w:b/>
          <w:bCs/>
        </w:rPr>
      </w:pPr>
    </w:p>
    <w:p w14:paraId="6597CCAD" w14:textId="77777777" w:rsidR="0086757A" w:rsidRDefault="00000000">
      <w:pPr>
        <w:pStyle w:val="BodyText"/>
        <w:kinsoku w:val="0"/>
        <w:overflowPunct w:val="0"/>
        <w:ind w:left="820" w:right="2112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Create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class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labels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(0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for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class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1,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1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for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class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2) y = np.array([0] * N1 + [1] * N2)</w:t>
      </w:r>
    </w:p>
    <w:p w14:paraId="0B93FFD7" w14:textId="77777777" w:rsidR="0086757A" w:rsidRDefault="0086757A">
      <w:pPr>
        <w:pStyle w:val="BodyText"/>
        <w:kinsoku w:val="0"/>
        <w:overflowPunct w:val="0"/>
        <w:rPr>
          <w:rFonts w:ascii="Courier New" w:hAnsi="Courier New" w:cs="Courier New"/>
          <w:sz w:val="20"/>
          <w:szCs w:val="20"/>
        </w:rPr>
      </w:pPr>
    </w:p>
    <w:p w14:paraId="47CA904E" w14:textId="77777777" w:rsidR="0086757A" w:rsidRDefault="0086757A">
      <w:pPr>
        <w:pStyle w:val="BodyText"/>
        <w:kinsoku w:val="0"/>
        <w:overflowPunct w:val="0"/>
        <w:rPr>
          <w:rFonts w:ascii="Courier New" w:hAnsi="Courier New" w:cs="Courier New"/>
          <w:sz w:val="20"/>
          <w:szCs w:val="20"/>
        </w:rPr>
      </w:pPr>
    </w:p>
    <w:p w14:paraId="410ED8D4" w14:textId="77777777" w:rsidR="0086757A" w:rsidRDefault="0086757A">
      <w:pPr>
        <w:pStyle w:val="BodyText"/>
        <w:kinsoku w:val="0"/>
        <w:overflowPunct w:val="0"/>
        <w:spacing w:before="56"/>
        <w:rPr>
          <w:rFonts w:ascii="Courier New" w:hAnsi="Courier New" w:cs="Courier New"/>
          <w:sz w:val="20"/>
          <w:szCs w:val="20"/>
        </w:rPr>
      </w:pPr>
    </w:p>
    <w:p w14:paraId="71A10458" w14:textId="4D2BFDC2" w:rsidR="0086757A" w:rsidRDefault="008B6EBC">
      <w:pPr>
        <w:pStyle w:val="Heading1"/>
        <w:numPr>
          <w:ilvl w:val="0"/>
          <w:numId w:val="2"/>
        </w:numPr>
        <w:tabs>
          <w:tab w:val="left" w:pos="819"/>
        </w:tabs>
        <w:kinsoku w:val="0"/>
        <w:overflowPunct w:val="0"/>
        <w:spacing w:before="1"/>
        <w:ind w:left="819" w:hanging="359"/>
        <w:rPr>
          <w:color w:val="1F1F1F"/>
          <w:spacing w:val="-4"/>
        </w:rPr>
      </w:pPr>
      <w:r>
        <w:rPr>
          <w:color w:val="1F1F1F"/>
        </w:rPr>
        <w:t>Visualise</w:t>
      </w:r>
      <w:r w:rsidR="00000000">
        <w:rPr>
          <w:color w:val="1F1F1F"/>
          <w:spacing w:val="-4"/>
        </w:rPr>
        <w:t xml:space="preserve"> </w:t>
      </w:r>
      <w:r w:rsidR="00000000">
        <w:rPr>
          <w:color w:val="1F1F1F"/>
        </w:rPr>
        <w:t>and</w:t>
      </w:r>
      <w:r w:rsidR="00000000">
        <w:rPr>
          <w:color w:val="1F1F1F"/>
          <w:spacing w:val="-2"/>
        </w:rPr>
        <w:t xml:space="preserve"> </w:t>
      </w:r>
      <w:r w:rsidR="00000000">
        <w:rPr>
          <w:color w:val="1F1F1F"/>
        </w:rPr>
        <w:t>Cluster</w:t>
      </w:r>
      <w:r w:rsidR="00000000">
        <w:rPr>
          <w:color w:val="1F1F1F"/>
          <w:spacing w:val="-4"/>
        </w:rPr>
        <w:t xml:space="preserve"> </w:t>
      </w:r>
      <w:r w:rsidR="00000000">
        <w:rPr>
          <w:color w:val="1F1F1F"/>
        </w:rPr>
        <w:t xml:space="preserve">the </w:t>
      </w:r>
      <w:r w:rsidR="00000000">
        <w:rPr>
          <w:color w:val="1F1F1F"/>
          <w:spacing w:val="-4"/>
        </w:rPr>
        <w:t>data:</w:t>
      </w:r>
    </w:p>
    <w:p w14:paraId="4930A12C" w14:textId="77777777" w:rsidR="0086757A" w:rsidRDefault="0086757A">
      <w:pPr>
        <w:pStyle w:val="BodyText"/>
        <w:kinsoku w:val="0"/>
        <w:overflowPunct w:val="0"/>
        <w:spacing w:before="2"/>
        <w:rPr>
          <w:b/>
          <w:bCs/>
        </w:rPr>
      </w:pPr>
    </w:p>
    <w:p w14:paraId="69A402E7" w14:textId="77777777" w:rsidR="0086757A" w:rsidRDefault="00000000" w:rsidP="009716BD">
      <w:pPr>
        <w:pStyle w:val="BodyText"/>
        <w:kinsoku w:val="0"/>
        <w:overflowPunct w:val="0"/>
        <w:ind w:left="820"/>
        <w:jc w:val="both"/>
        <w:rPr>
          <w:color w:val="1F1F1F"/>
        </w:rPr>
      </w:pPr>
      <w:r>
        <w:rPr>
          <w:color w:val="1F1F1F"/>
        </w:rPr>
        <w:t>This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snippet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plots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generated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points,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allowing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you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visually inspect the separation between the two classes. Play around with the parameters in step 2 and observe how the plot changes.</w:t>
      </w:r>
    </w:p>
    <w:p w14:paraId="541043AA" w14:textId="77777777" w:rsidR="0086757A" w:rsidRDefault="00000000">
      <w:pPr>
        <w:pStyle w:val="BodyText"/>
        <w:kinsoku w:val="0"/>
        <w:overflowPunct w:val="0"/>
        <w:spacing w:before="275" w:line="226" w:lineRule="exact"/>
        <w:ind w:left="796"/>
        <w:rPr>
          <w:rFonts w:ascii="Courier New" w:hAnsi="Courier New" w:cs="Courier New"/>
          <w:color w:val="1F1F1F"/>
          <w:spacing w:val="-4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plt.scatter(X[:,</w:t>
      </w:r>
      <w:r>
        <w:rPr>
          <w:rFonts w:ascii="Courier New" w:hAnsi="Courier New" w:cs="Courier New"/>
          <w:color w:val="1F1F1F"/>
          <w:spacing w:val="-11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0],</w:t>
      </w:r>
      <w:r>
        <w:rPr>
          <w:rFonts w:ascii="Courier New" w:hAnsi="Courier New" w:cs="Courier New"/>
          <w:color w:val="1F1F1F"/>
          <w:spacing w:val="-8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X[:,</w:t>
      </w:r>
      <w:r>
        <w:rPr>
          <w:rFonts w:ascii="Courier New" w:hAnsi="Courier New" w:cs="Courier New"/>
          <w:color w:val="1F1F1F"/>
          <w:spacing w:val="-8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1],</w:t>
      </w:r>
      <w:r>
        <w:rPr>
          <w:rFonts w:ascii="Courier New" w:hAnsi="Courier New" w:cs="Courier New"/>
          <w:color w:val="1F1F1F"/>
          <w:spacing w:val="-8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>c=y)</w:t>
      </w:r>
    </w:p>
    <w:p w14:paraId="0F00B23E" w14:textId="77777777" w:rsidR="0086757A" w:rsidRDefault="00000000">
      <w:pPr>
        <w:pStyle w:val="BodyText"/>
        <w:kinsoku w:val="0"/>
        <w:overflowPunct w:val="0"/>
        <w:spacing w:line="226" w:lineRule="exact"/>
        <w:ind w:left="820"/>
        <w:rPr>
          <w:rFonts w:ascii="Courier New" w:hAnsi="Courier New" w:cs="Courier New"/>
          <w:color w:val="1F1F1F"/>
          <w:spacing w:val="-5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plt.xlabel("Feature</w:t>
      </w:r>
      <w:r>
        <w:rPr>
          <w:rFonts w:ascii="Courier New" w:hAnsi="Courier New" w:cs="Courier New"/>
          <w:color w:val="1F1F1F"/>
          <w:spacing w:val="-23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>1")</w:t>
      </w:r>
    </w:p>
    <w:p w14:paraId="28C2B410" w14:textId="77777777" w:rsidR="0086757A" w:rsidRDefault="00000000">
      <w:pPr>
        <w:pStyle w:val="BodyText"/>
        <w:kinsoku w:val="0"/>
        <w:overflowPunct w:val="0"/>
        <w:spacing w:before="1"/>
        <w:ind w:left="820" w:right="4229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plt.ylabel("Feature 2") plt.title("Generated</w:t>
      </w:r>
      <w:r>
        <w:rPr>
          <w:rFonts w:ascii="Courier New" w:hAnsi="Courier New" w:cs="Courier New"/>
          <w:color w:val="1F1F1F"/>
          <w:spacing w:val="-32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 xml:space="preserve">Dataset")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plt.show()</w:t>
      </w:r>
    </w:p>
    <w:p w14:paraId="5082A4DA" w14:textId="77777777" w:rsidR="0086757A" w:rsidRDefault="0086757A">
      <w:pPr>
        <w:pStyle w:val="BodyText"/>
        <w:kinsoku w:val="0"/>
        <w:overflowPunct w:val="0"/>
        <w:spacing w:before="1"/>
        <w:ind w:left="820" w:right="4229"/>
        <w:rPr>
          <w:rFonts w:ascii="Courier New" w:hAnsi="Courier New" w:cs="Courier New"/>
          <w:color w:val="1F1F1F"/>
          <w:spacing w:val="-2"/>
          <w:sz w:val="20"/>
          <w:szCs w:val="20"/>
        </w:rPr>
        <w:sectPr w:rsidR="0086757A">
          <w:pgSz w:w="11910" w:h="16840"/>
          <w:pgMar w:top="1340" w:right="1340" w:bottom="280" w:left="1340" w:header="720" w:footer="720" w:gutter="0"/>
          <w:cols w:space="720"/>
          <w:noEndnote/>
        </w:sectPr>
      </w:pPr>
    </w:p>
    <w:p w14:paraId="3EFB0D45" w14:textId="77777777" w:rsidR="0086757A" w:rsidRDefault="00000000">
      <w:pPr>
        <w:pStyle w:val="BodyText"/>
        <w:kinsoku w:val="0"/>
        <w:overflowPunct w:val="0"/>
        <w:spacing w:before="79" w:line="242" w:lineRule="auto"/>
        <w:ind w:left="820"/>
        <w:rPr>
          <w:color w:val="1F1F1F"/>
        </w:rPr>
      </w:pPr>
      <w:r>
        <w:rPr>
          <w:color w:val="1F1F1F"/>
        </w:rPr>
        <w:lastRenderedPageBreak/>
        <w:t>Use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scikit-learn's</w:t>
      </w:r>
      <w:r>
        <w:rPr>
          <w:color w:val="1F1F1F"/>
          <w:spacing w:val="-4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KMeans</w:t>
      </w:r>
      <w:r>
        <w:rPr>
          <w:rFonts w:ascii="Courier New" w:hAnsi="Courier New" w:cs="Courier New"/>
          <w:color w:val="1F1F1F"/>
          <w:spacing w:val="-53"/>
          <w:sz w:val="20"/>
          <w:szCs w:val="20"/>
        </w:rPr>
        <w:t xml:space="preserve"> </w:t>
      </w:r>
      <w:r>
        <w:rPr>
          <w:color w:val="1F1F1F"/>
        </w:rPr>
        <w:t>algorithm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cluster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compare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results with the actual class labels.</w:t>
      </w:r>
    </w:p>
    <w:p w14:paraId="4038F43F" w14:textId="77777777" w:rsidR="0086757A" w:rsidRDefault="0086757A">
      <w:pPr>
        <w:pStyle w:val="BodyText"/>
        <w:kinsoku w:val="0"/>
        <w:overflowPunct w:val="0"/>
        <w:spacing w:before="275"/>
      </w:pPr>
    </w:p>
    <w:p w14:paraId="63FEE91B" w14:textId="77777777" w:rsidR="0086757A" w:rsidRDefault="00000000">
      <w:pPr>
        <w:pStyle w:val="BodyText"/>
        <w:kinsoku w:val="0"/>
        <w:overflowPunct w:val="0"/>
        <w:ind w:left="820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Define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the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number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of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clusters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(should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be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2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for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this</w:t>
      </w:r>
      <w:r>
        <w:rPr>
          <w:rFonts w:ascii="Courier New" w:hAnsi="Courier New" w:cs="Courier New"/>
          <w:color w:val="1F1F1F"/>
          <w:spacing w:val="-4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dataset) n_clusters = 2</w:t>
      </w:r>
    </w:p>
    <w:p w14:paraId="454190F1" w14:textId="77777777" w:rsidR="0086757A" w:rsidRDefault="0086757A">
      <w:pPr>
        <w:pStyle w:val="BodyText"/>
        <w:kinsoku w:val="0"/>
        <w:overflowPunct w:val="0"/>
        <w:spacing w:before="1"/>
        <w:rPr>
          <w:rFonts w:ascii="Courier New" w:hAnsi="Courier New" w:cs="Courier New"/>
          <w:sz w:val="20"/>
          <w:szCs w:val="20"/>
        </w:rPr>
      </w:pPr>
    </w:p>
    <w:p w14:paraId="7F62491C" w14:textId="77777777" w:rsidR="0086757A" w:rsidRDefault="00000000">
      <w:pPr>
        <w:pStyle w:val="BodyText"/>
        <w:kinsoku w:val="0"/>
        <w:overflowPunct w:val="0"/>
        <w:spacing w:before="1"/>
        <w:ind w:left="820" w:right="318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Create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a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KMeans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object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with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the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specified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number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of</w:t>
      </w:r>
      <w:r>
        <w:rPr>
          <w:rFonts w:ascii="Courier New" w:hAnsi="Courier New" w:cs="Courier New"/>
          <w:color w:val="1F1F1F"/>
          <w:spacing w:val="-5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clusters kmeans = KMeans(n_clusters=n_clusters)</w:t>
      </w:r>
    </w:p>
    <w:p w14:paraId="789BB606" w14:textId="77777777" w:rsidR="0086757A" w:rsidRDefault="00000000">
      <w:pPr>
        <w:pStyle w:val="BodyText"/>
        <w:kinsoku w:val="0"/>
        <w:overflowPunct w:val="0"/>
        <w:spacing w:before="226"/>
        <w:ind w:left="820" w:right="4229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Fit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the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KMeans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model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to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the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 xml:space="preserve">data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kmeans.fit(X)</w:t>
      </w:r>
    </w:p>
    <w:p w14:paraId="08A2F1F4" w14:textId="77777777" w:rsidR="0086757A" w:rsidRDefault="00000000">
      <w:pPr>
        <w:pStyle w:val="BodyText"/>
        <w:kinsoku w:val="0"/>
        <w:overflowPunct w:val="0"/>
        <w:spacing w:before="226"/>
        <w:ind w:left="820" w:right="2048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Get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the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cluster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labels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assigned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by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KMeans kmeans_labels = kmeans.labels_</w:t>
      </w:r>
    </w:p>
    <w:p w14:paraId="6E28D529" w14:textId="77777777" w:rsidR="0086757A" w:rsidRDefault="0086757A">
      <w:pPr>
        <w:pStyle w:val="BodyText"/>
        <w:kinsoku w:val="0"/>
        <w:overflowPunct w:val="0"/>
        <w:rPr>
          <w:rFonts w:ascii="Courier New" w:hAnsi="Courier New" w:cs="Courier New"/>
          <w:sz w:val="20"/>
          <w:szCs w:val="20"/>
        </w:rPr>
      </w:pPr>
    </w:p>
    <w:p w14:paraId="2F867697" w14:textId="77777777" w:rsidR="0086757A" w:rsidRDefault="00000000" w:rsidP="009716BD">
      <w:pPr>
        <w:pStyle w:val="BodyText"/>
        <w:kinsoku w:val="0"/>
        <w:overflowPunct w:val="0"/>
        <w:ind w:left="820" w:right="160"/>
        <w:jc w:val="both"/>
        <w:rPr>
          <w:rFonts w:ascii="Segoe UI" w:hAnsi="Segoe UI" w:cs="Segoe UI"/>
          <w:color w:val="0D0D0D"/>
          <w:sz w:val="22"/>
          <w:szCs w:val="22"/>
        </w:rPr>
      </w:pPr>
      <w:r>
        <w:rPr>
          <w:rFonts w:ascii="Segoe UI" w:hAnsi="Segoe UI" w:cs="Segoe UI"/>
          <w:color w:val="0D0D0D"/>
          <w:sz w:val="22"/>
          <w:szCs w:val="22"/>
        </w:rPr>
        <w:t>After obtaining the KMeans labels, we align them with the true class labels by assigning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each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cluster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label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to</w:t>
      </w:r>
      <w:r>
        <w:rPr>
          <w:rFonts w:ascii="Segoe UI" w:hAnsi="Segoe UI" w:cs="Segoe UI"/>
          <w:color w:val="0D0D0D"/>
          <w:spacing w:val="-2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the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majority</w:t>
      </w:r>
      <w:r>
        <w:rPr>
          <w:rFonts w:ascii="Segoe UI" w:hAnsi="Segoe UI" w:cs="Segoe UI"/>
          <w:color w:val="0D0D0D"/>
          <w:spacing w:val="-2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class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in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that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cluster.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Then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we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calculate</w:t>
      </w:r>
      <w:r>
        <w:rPr>
          <w:rFonts w:ascii="Segoe UI" w:hAnsi="Segoe UI" w:cs="Segoe UI"/>
          <w:color w:val="0D0D0D"/>
          <w:spacing w:val="-3"/>
          <w:sz w:val="22"/>
          <w:szCs w:val="22"/>
        </w:rPr>
        <w:t xml:space="preserve"> </w:t>
      </w:r>
      <w:r>
        <w:rPr>
          <w:rFonts w:ascii="Segoe UI" w:hAnsi="Segoe UI" w:cs="Segoe UI"/>
          <w:color w:val="0D0D0D"/>
          <w:sz w:val="22"/>
          <w:szCs w:val="22"/>
        </w:rPr>
        <w:t>the accuracy by comparing the aligned labels with the true class labels.</w:t>
      </w:r>
    </w:p>
    <w:p w14:paraId="54803986" w14:textId="77777777" w:rsidR="0086757A" w:rsidRDefault="0086757A">
      <w:pPr>
        <w:pStyle w:val="BodyText"/>
        <w:kinsoku w:val="0"/>
        <w:overflowPunct w:val="0"/>
        <w:spacing w:before="161"/>
        <w:rPr>
          <w:rFonts w:ascii="Segoe UI" w:hAnsi="Segoe UI" w:cs="Segoe UI"/>
          <w:sz w:val="22"/>
          <w:szCs w:val="22"/>
        </w:rPr>
      </w:pPr>
    </w:p>
    <w:p w14:paraId="562BAC22" w14:textId="77777777" w:rsidR="0086757A" w:rsidRDefault="00000000">
      <w:pPr>
        <w:pStyle w:val="BodyText"/>
        <w:kinsoku w:val="0"/>
        <w:overflowPunct w:val="0"/>
        <w:ind w:left="820" w:right="2709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# Align KMeans labels with true class labels aligned_labels</w:t>
      </w:r>
      <w:r>
        <w:rPr>
          <w:rFonts w:ascii="Courier New" w:hAnsi="Courier New" w:cs="Courier New"/>
          <w:color w:val="1F1F1F"/>
          <w:spacing w:val="-2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2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np.zeros_like(kmeans_labels) for cluster in range(n_clusters):</w:t>
      </w:r>
    </w:p>
    <w:p w14:paraId="6477881D" w14:textId="77777777" w:rsidR="0086757A" w:rsidRDefault="00000000">
      <w:pPr>
        <w:pStyle w:val="BodyText"/>
        <w:kinsoku w:val="0"/>
        <w:overflowPunct w:val="0"/>
        <w:spacing w:line="226" w:lineRule="exact"/>
        <w:ind w:left="1299"/>
        <w:rPr>
          <w:rFonts w:ascii="Courier New" w:hAnsi="Courier New" w:cs="Courier New"/>
          <w:color w:val="1F1F1F"/>
          <w:spacing w:val="-2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mask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(kmeans_labels</w:t>
      </w:r>
      <w:r>
        <w:rPr>
          <w:rFonts w:ascii="Courier New" w:hAnsi="Courier New" w:cs="Courier New"/>
          <w:color w:val="1F1F1F"/>
          <w:spacing w:val="-6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==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pacing w:val="-2"/>
          <w:sz w:val="20"/>
          <w:szCs w:val="20"/>
        </w:rPr>
        <w:t>cluster)</w:t>
      </w:r>
    </w:p>
    <w:p w14:paraId="58ADB2BA" w14:textId="77777777" w:rsidR="0086757A" w:rsidRDefault="00000000">
      <w:pPr>
        <w:pStyle w:val="BodyText"/>
        <w:kinsoku w:val="0"/>
        <w:overflowPunct w:val="0"/>
        <w:ind w:left="820" w:right="1389" w:firstLine="479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aligned_labels[mask]</w:t>
      </w:r>
      <w:r>
        <w:rPr>
          <w:rFonts w:ascii="Courier New" w:hAnsi="Courier New" w:cs="Courier New"/>
          <w:color w:val="1F1F1F"/>
          <w:spacing w:val="-2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20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np.argmax(np.bincount(y[mask])) # Calculate accuracy</w:t>
      </w:r>
    </w:p>
    <w:p w14:paraId="1AAE5C85" w14:textId="77777777" w:rsidR="0086757A" w:rsidRDefault="00000000">
      <w:pPr>
        <w:pStyle w:val="BodyText"/>
        <w:kinsoku w:val="0"/>
        <w:overflowPunct w:val="0"/>
        <w:ind w:left="820" w:right="2048"/>
        <w:rPr>
          <w:rFonts w:ascii="Courier New" w:hAnsi="Courier New" w:cs="Courier New"/>
          <w:color w:val="1F1F1F"/>
          <w:sz w:val="20"/>
          <w:szCs w:val="20"/>
        </w:rPr>
      </w:pPr>
      <w:r>
        <w:rPr>
          <w:rFonts w:ascii="Courier New" w:hAnsi="Courier New" w:cs="Courier New"/>
          <w:color w:val="1F1F1F"/>
          <w:sz w:val="20"/>
          <w:szCs w:val="20"/>
        </w:rPr>
        <w:t>accuracy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np.sum(aligned_labels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==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y)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/</w:t>
      </w:r>
      <w:r>
        <w:rPr>
          <w:rFonts w:ascii="Courier New" w:hAnsi="Courier New" w:cs="Courier New"/>
          <w:color w:val="1F1F1F"/>
          <w:spacing w:val="-7"/>
          <w:sz w:val="20"/>
          <w:szCs w:val="20"/>
        </w:rPr>
        <w:t xml:space="preserve"> </w:t>
      </w:r>
      <w:r>
        <w:rPr>
          <w:rFonts w:ascii="Courier New" w:hAnsi="Courier New" w:cs="Courier New"/>
          <w:color w:val="1F1F1F"/>
          <w:sz w:val="20"/>
          <w:szCs w:val="20"/>
        </w:rPr>
        <w:t>len(y) print("Accuracy:", accuracy)</w:t>
      </w:r>
    </w:p>
    <w:p w14:paraId="2E2010B7" w14:textId="77777777" w:rsidR="0086757A" w:rsidRDefault="0086757A">
      <w:pPr>
        <w:pStyle w:val="BodyText"/>
        <w:kinsoku w:val="0"/>
        <w:overflowPunct w:val="0"/>
        <w:rPr>
          <w:rFonts w:ascii="Courier New" w:hAnsi="Courier New" w:cs="Courier New"/>
          <w:sz w:val="20"/>
          <w:szCs w:val="20"/>
        </w:rPr>
      </w:pPr>
    </w:p>
    <w:p w14:paraId="1F2E1160" w14:textId="77777777" w:rsidR="0086757A" w:rsidRDefault="0086757A">
      <w:pPr>
        <w:pStyle w:val="BodyText"/>
        <w:kinsoku w:val="0"/>
        <w:overflowPunct w:val="0"/>
        <w:spacing w:before="2"/>
        <w:rPr>
          <w:rFonts w:ascii="Courier New" w:hAnsi="Courier New" w:cs="Courier New"/>
          <w:sz w:val="20"/>
          <w:szCs w:val="20"/>
        </w:rPr>
      </w:pPr>
    </w:p>
    <w:p w14:paraId="0DB7FF4B" w14:textId="3C6AAA02" w:rsidR="0086757A" w:rsidRDefault="000979F6" w:rsidP="00E90C93">
      <w:pPr>
        <w:pStyle w:val="BodyText"/>
        <w:kinsoku w:val="0"/>
        <w:overflowPunct w:val="0"/>
        <w:spacing w:line="436" w:lineRule="auto"/>
        <w:ind w:left="100" w:firstLine="720"/>
      </w:pPr>
      <w:r>
        <w:rPr>
          <w:color w:val="1F1F1F"/>
        </w:rPr>
        <w:t>Visualise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clustered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data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evaluate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your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results.</w:t>
      </w:r>
      <w:r>
        <w:rPr>
          <w:color w:val="1F1F1F"/>
          <w:spacing w:val="40"/>
        </w:rPr>
        <w:t xml:space="preserve"> </w:t>
      </w:r>
      <w:r>
        <w:rPr>
          <w:color w:val="1F1F1F"/>
        </w:rPr>
        <w:t>(</w:t>
      </w:r>
      <w:r>
        <w:rPr>
          <w:b/>
          <w:bCs/>
          <w:color w:val="1F1F1F"/>
        </w:rPr>
        <w:t>!</w:t>
      </w:r>
      <w:r>
        <w:rPr>
          <w:b/>
          <w:bCs/>
          <w:color w:val="1F1F1F"/>
          <w:spacing w:val="-4"/>
        </w:rPr>
        <w:t xml:space="preserve"> </w:t>
      </w:r>
      <w:r>
        <w:rPr>
          <w:b/>
          <w:bCs/>
          <w:color w:val="1F1F1F"/>
        </w:rPr>
        <w:t>No</w:t>
      </w:r>
      <w:r>
        <w:rPr>
          <w:b/>
          <w:bCs/>
          <w:color w:val="1F1F1F"/>
          <w:spacing w:val="-3"/>
        </w:rPr>
        <w:t xml:space="preserve"> </w:t>
      </w:r>
      <w:r>
        <w:rPr>
          <w:b/>
          <w:bCs/>
          <w:color w:val="1F1F1F"/>
        </w:rPr>
        <w:t>more</w:t>
      </w:r>
      <w:r>
        <w:rPr>
          <w:b/>
          <w:bCs/>
          <w:color w:val="1F1F1F"/>
          <w:spacing w:val="-4"/>
        </w:rPr>
        <w:t xml:space="preserve"> </w:t>
      </w:r>
      <w:r>
        <w:rPr>
          <w:b/>
          <w:bCs/>
          <w:color w:val="1F1F1F"/>
        </w:rPr>
        <w:t>hints</w:t>
      </w:r>
      <w:r>
        <w:rPr>
          <w:b/>
          <w:bCs/>
          <w:color w:val="1F1F1F"/>
          <w:spacing w:val="-2"/>
        </w:rPr>
        <w:t xml:space="preserve"> </w:t>
      </w:r>
      <w:r>
        <w:rPr>
          <w:b/>
          <w:bCs/>
          <w:color w:val="1F1F1F"/>
        </w:rPr>
        <w:t xml:space="preserve">!) </w:t>
      </w:r>
    </w:p>
    <w:p w14:paraId="66C99717" w14:textId="77777777" w:rsidR="0086757A" w:rsidRDefault="0086757A">
      <w:pPr>
        <w:pStyle w:val="BodyText"/>
        <w:kinsoku w:val="0"/>
        <w:overflowPunct w:val="0"/>
        <w:spacing w:before="5"/>
      </w:pPr>
    </w:p>
    <w:p w14:paraId="5EB64C0F" w14:textId="77777777" w:rsidR="0086757A" w:rsidRDefault="00000000">
      <w:pPr>
        <w:pStyle w:val="Heading1"/>
        <w:kinsoku w:val="0"/>
        <w:overflowPunct w:val="0"/>
        <w:ind w:left="100" w:firstLine="0"/>
        <w:rPr>
          <w:color w:val="1F1F1F"/>
          <w:spacing w:val="-2"/>
        </w:rPr>
      </w:pPr>
      <w:r>
        <w:rPr>
          <w:color w:val="1F1F1F"/>
          <w:spacing w:val="-2"/>
        </w:rPr>
        <w:t>Report:</w:t>
      </w:r>
    </w:p>
    <w:p w14:paraId="1290BB36" w14:textId="0527FB43" w:rsidR="001A3C8C" w:rsidRDefault="00000000" w:rsidP="008E5D0C">
      <w:pPr>
        <w:pStyle w:val="BodyText"/>
        <w:kinsoku w:val="0"/>
        <w:overflowPunct w:val="0"/>
        <w:ind w:left="100" w:right="92"/>
        <w:jc w:val="both"/>
        <w:rPr>
          <w:color w:val="1F1F1F"/>
        </w:rPr>
      </w:pPr>
      <w:r>
        <w:rPr>
          <w:color w:val="1F1F1F"/>
        </w:rPr>
        <w:t xml:space="preserve">Finally, write a report </w:t>
      </w:r>
      <w:r w:rsidR="008B6EBC">
        <w:rPr>
          <w:color w:val="1F1F1F"/>
        </w:rPr>
        <w:t>in .pdf format that includes the written code and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output.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personal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identifiers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part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your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code. Please include </w:t>
      </w:r>
      <w:r w:rsidR="008B6EBC">
        <w:rPr>
          <w:color w:val="1F1F1F"/>
        </w:rPr>
        <w:t xml:space="preserve">the </w:t>
      </w:r>
      <w:r>
        <w:rPr>
          <w:color w:val="1F1F1F"/>
        </w:rPr>
        <w:t>full</w:t>
      </w:r>
      <w:r w:rsidR="008B6EBC">
        <w:rPr>
          <w:color w:val="1F1F1F"/>
        </w:rPr>
        <w:t xml:space="preserve"> code</w:t>
      </w:r>
      <w:r>
        <w:rPr>
          <w:color w:val="1F1F1F"/>
        </w:rPr>
        <w:t xml:space="preserve"> and remember that any form of plagiarism will be strictly punished.</w:t>
      </w:r>
      <w:r w:rsidR="008B6EBC">
        <w:rPr>
          <w:color w:val="1F1F1F"/>
        </w:rPr>
        <w:t xml:space="preserve"> Do not </w:t>
      </w:r>
      <w:r w:rsidR="008E5D0C">
        <w:rPr>
          <w:color w:val="1F1F1F"/>
        </w:rPr>
        <w:t>take screenshots of the code; copy and paste it</w:t>
      </w:r>
      <w:r w:rsidR="008B6EBC">
        <w:rPr>
          <w:color w:val="1F1F1F"/>
        </w:rPr>
        <w:t xml:space="preserve"> from the IDE.</w:t>
      </w:r>
    </w:p>
    <w:sectPr w:rsidR="001A3C8C">
      <w:pgSz w:w="11910" w:h="16840"/>
      <w:pgMar w:top="1340" w:right="134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820" w:hanging="360"/>
      </w:pPr>
      <w:rPr>
        <w:rFonts w:ascii="Symbol" w:hAnsi="Symbol" w:cs="Symbol"/>
        <w:b w:val="0"/>
        <w:bCs w:val="0"/>
        <w:i w:val="0"/>
        <w:iCs w:val="0"/>
        <w:color w:val="1F1F1F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60" w:hanging="360"/>
      </w:pPr>
    </w:lvl>
    <w:lvl w:ilvl="2">
      <w:numFmt w:val="bullet"/>
      <w:lvlText w:val="•"/>
      <w:lvlJc w:val="left"/>
      <w:pPr>
        <w:ind w:left="2501" w:hanging="360"/>
      </w:pPr>
    </w:lvl>
    <w:lvl w:ilvl="3">
      <w:numFmt w:val="bullet"/>
      <w:lvlText w:val="•"/>
      <w:lvlJc w:val="left"/>
      <w:pPr>
        <w:ind w:left="3341" w:hanging="360"/>
      </w:pPr>
    </w:lvl>
    <w:lvl w:ilvl="4">
      <w:numFmt w:val="bullet"/>
      <w:lvlText w:val="•"/>
      <w:lvlJc w:val="left"/>
      <w:pPr>
        <w:ind w:left="4182" w:hanging="360"/>
      </w:pPr>
    </w:lvl>
    <w:lvl w:ilvl="5">
      <w:numFmt w:val="bullet"/>
      <w:lvlText w:val="•"/>
      <w:lvlJc w:val="left"/>
      <w:pPr>
        <w:ind w:left="5023" w:hanging="360"/>
      </w:pPr>
    </w:lvl>
    <w:lvl w:ilvl="6">
      <w:numFmt w:val="bullet"/>
      <w:lvlText w:val="•"/>
      <w:lvlJc w:val="left"/>
      <w:pPr>
        <w:ind w:left="5863" w:hanging="360"/>
      </w:pPr>
    </w:lvl>
    <w:lvl w:ilvl="7">
      <w:numFmt w:val="bullet"/>
      <w:lvlText w:val="•"/>
      <w:lvlJc w:val="left"/>
      <w:pPr>
        <w:ind w:left="6704" w:hanging="360"/>
      </w:pPr>
    </w:lvl>
    <w:lvl w:ilvl="8">
      <w:numFmt w:val="bullet"/>
      <w:lvlText w:val="•"/>
      <w:lvlJc w:val="left"/>
      <w:pPr>
        <w:ind w:left="7545" w:hanging="360"/>
      </w:pPr>
    </w:lvl>
  </w:abstractNum>
  <w:abstractNum w:abstractNumId="1" w15:restartNumberingAfterBreak="0">
    <w:nsid w:val="00000403"/>
    <w:multiLevelType w:val="multilevel"/>
    <w:tmpl w:val="FFFFFFFF"/>
    <w:lvl w:ilvl="0">
      <w:start w:val="1"/>
      <w:numFmt w:val="decimal"/>
      <w:lvlText w:val="%1."/>
      <w:lvlJc w:val="left"/>
      <w:pPr>
        <w:ind w:left="820" w:hanging="360"/>
      </w:pPr>
      <w:rPr>
        <w:rFonts w:ascii="Arial" w:hAnsi="Arial" w:cs="Arial"/>
        <w:b w:val="0"/>
        <w:bCs w:val="0"/>
        <w:i w:val="0"/>
        <w:iCs w:val="0"/>
        <w:color w:val="1F1F1F"/>
        <w:spacing w:val="0"/>
        <w:w w:val="100"/>
        <w:sz w:val="24"/>
        <w:szCs w:val="24"/>
      </w:rPr>
    </w:lvl>
    <w:lvl w:ilvl="1">
      <w:numFmt w:val="bullet"/>
      <w:lvlText w:val="•"/>
      <w:lvlJc w:val="left"/>
      <w:pPr>
        <w:ind w:left="1660" w:hanging="360"/>
      </w:pPr>
    </w:lvl>
    <w:lvl w:ilvl="2">
      <w:numFmt w:val="bullet"/>
      <w:lvlText w:val="•"/>
      <w:lvlJc w:val="left"/>
      <w:pPr>
        <w:ind w:left="2501" w:hanging="360"/>
      </w:pPr>
    </w:lvl>
    <w:lvl w:ilvl="3">
      <w:numFmt w:val="bullet"/>
      <w:lvlText w:val="•"/>
      <w:lvlJc w:val="left"/>
      <w:pPr>
        <w:ind w:left="3341" w:hanging="360"/>
      </w:pPr>
    </w:lvl>
    <w:lvl w:ilvl="4">
      <w:numFmt w:val="bullet"/>
      <w:lvlText w:val="•"/>
      <w:lvlJc w:val="left"/>
      <w:pPr>
        <w:ind w:left="4182" w:hanging="360"/>
      </w:pPr>
    </w:lvl>
    <w:lvl w:ilvl="5">
      <w:numFmt w:val="bullet"/>
      <w:lvlText w:val="•"/>
      <w:lvlJc w:val="left"/>
      <w:pPr>
        <w:ind w:left="5023" w:hanging="360"/>
      </w:pPr>
    </w:lvl>
    <w:lvl w:ilvl="6">
      <w:numFmt w:val="bullet"/>
      <w:lvlText w:val="•"/>
      <w:lvlJc w:val="left"/>
      <w:pPr>
        <w:ind w:left="5863" w:hanging="360"/>
      </w:pPr>
    </w:lvl>
    <w:lvl w:ilvl="7">
      <w:numFmt w:val="bullet"/>
      <w:lvlText w:val="•"/>
      <w:lvlJc w:val="left"/>
      <w:pPr>
        <w:ind w:left="6704" w:hanging="360"/>
      </w:pPr>
    </w:lvl>
    <w:lvl w:ilvl="8">
      <w:numFmt w:val="bullet"/>
      <w:lvlText w:val="•"/>
      <w:lvlJc w:val="left"/>
      <w:pPr>
        <w:ind w:left="7545" w:hanging="360"/>
      </w:pPr>
    </w:lvl>
  </w:abstractNum>
  <w:abstractNum w:abstractNumId="2" w15:restartNumberingAfterBreak="0">
    <w:nsid w:val="00000404"/>
    <w:multiLevelType w:val="multilevel"/>
    <w:tmpl w:val="FFFFFFFF"/>
    <w:lvl w:ilvl="0">
      <w:numFmt w:val="bullet"/>
      <w:lvlText w:val=""/>
      <w:lvlJc w:val="left"/>
      <w:pPr>
        <w:ind w:left="820" w:hanging="360"/>
      </w:pPr>
      <w:rPr>
        <w:rFonts w:ascii="Symbol" w:hAnsi="Symbol" w:cs="Symbol"/>
        <w:b w:val="0"/>
        <w:bCs w:val="0"/>
        <w:i w:val="0"/>
        <w:iCs w:val="0"/>
        <w:color w:val="1F1F1F"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660" w:hanging="360"/>
      </w:pPr>
    </w:lvl>
    <w:lvl w:ilvl="2">
      <w:numFmt w:val="bullet"/>
      <w:lvlText w:val="•"/>
      <w:lvlJc w:val="left"/>
      <w:pPr>
        <w:ind w:left="2501" w:hanging="360"/>
      </w:pPr>
    </w:lvl>
    <w:lvl w:ilvl="3">
      <w:numFmt w:val="bullet"/>
      <w:lvlText w:val="•"/>
      <w:lvlJc w:val="left"/>
      <w:pPr>
        <w:ind w:left="3341" w:hanging="360"/>
      </w:pPr>
    </w:lvl>
    <w:lvl w:ilvl="4">
      <w:numFmt w:val="bullet"/>
      <w:lvlText w:val="•"/>
      <w:lvlJc w:val="left"/>
      <w:pPr>
        <w:ind w:left="4182" w:hanging="360"/>
      </w:pPr>
    </w:lvl>
    <w:lvl w:ilvl="5">
      <w:numFmt w:val="bullet"/>
      <w:lvlText w:val="•"/>
      <w:lvlJc w:val="left"/>
      <w:pPr>
        <w:ind w:left="5023" w:hanging="360"/>
      </w:pPr>
    </w:lvl>
    <w:lvl w:ilvl="6">
      <w:numFmt w:val="bullet"/>
      <w:lvlText w:val="•"/>
      <w:lvlJc w:val="left"/>
      <w:pPr>
        <w:ind w:left="5863" w:hanging="360"/>
      </w:pPr>
    </w:lvl>
    <w:lvl w:ilvl="7">
      <w:numFmt w:val="bullet"/>
      <w:lvlText w:val="•"/>
      <w:lvlJc w:val="left"/>
      <w:pPr>
        <w:ind w:left="6704" w:hanging="360"/>
      </w:pPr>
    </w:lvl>
    <w:lvl w:ilvl="8">
      <w:numFmt w:val="bullet"/>
      <w:lvlText w:val="•"/>
      <w:lvlJc w:val="left"/>
      <w:pPr>
        <w:ind w:left="7545" w:hanging="360"/>
      </w:pPr>
    </w:lvl>
  </w:abstractNum>
  <w:num w:numId="1" w16cid:durableId="204678636">
    <w:abstractNumId w:val="2"/>
  </w:num>
  <w:num w:numId="2" w16cid:durableId="2001693790">
    <w:abstractNumId w:val="1"/>
  </w:num>
  <w:num w:numId="3" w16cid:durableId="48609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footnoteLayoutLikeWW8/>
    <w:shapeLayoutLikeWW8/>
    <w:alignTablesRowByRow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1768"/>
    <w:rsid w:val="000979F6"/>
    <w:rsid w:val="00114E15"/>
    <w:rsid w:val="001A3C8C"/>
    <w:rsid w:val="001C35AB"/>
    <w:rsid w:val="00441768"/>
    <w:rsid w:val="00615248"/>
    <w:rsid w:val="00675617"/>
    <w:rsid w:val="00720E3B"/>
    <w:rsid w:val="0086757A"/>
    <w:rsid w:val="008B6EBC"/>
    <w:rsid w:val="008E5D0C"/>
    <w:rsid w:val="009716BD"/>
    <w:rsid w:val="00E9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3A7FE"/>
  <w14:defaultImageDpi w14:val="0"/>
  <w15:docId w15:val="{38180B03-E408-49B2-8CFD-CF749885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819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character" w:customStyle="1" w:styleId="BodyTextChar">
    <w:name w:val="Body Text Char"/>
    <w:link w:val="BodyText"/>
    <w:uiPriority w:val="99"/>
    <w:semiHidden/>
    <w:rPr>
      <w:rFonts w:ascii="Arial" w:hAnsi="Arial" w:cs="Arial"/>
      <w:kern w:val="0"/>
      <w:sz w:val="22"/>
      <w:szCs w:val="22"/>
    </w:rPr>
  </w:style>
  <w:style w:type="character" w:customStyle="1" w:styleId="Heading1Char">
    <w:name w:val="Heading 1 Char"/>
    <w:link w:val="Heading1"/>
    <w:uiPriority w:val="9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"/>
    <w:qFormat/>
    <w:pPr>
      <w:ind w:left="100"/>
    </w:pPr>
    <w:rPr>
      <w:b/>
      <w:bCs/>
      <w:sz w:val="36"/>
      <w:szCs w:val="36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19" w:hanging="359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pyter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pyter.org/" TargetMode="External"/><Relationship Id="rId5" Type="http://schemas.openxmlformats.org/officeDocument/2006/relationships/hyperlink" Target="https://colab.googl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591</Words>
  <Characters>3309</Characters>
  <Application>Microsoft Office Word</Application>
  <DocSecurity>0</DocSecurity>
  <Lines>127</Lines>
  <Paragraphs>61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Le Roux</dc:creator>
  <cp:keywords/>
  <dc:description/>
  <cp:lastModifiedBy>Tiny Du Toit</cp:lastModifiedBy>
  <cp:revision>7</cp:revision>
  <dcterms:created xsi:type="dcterms:W3CDTF">2025-02-24T12:22:00Z</dcterms:created>
  <dcterms:modified xsi:type="dcterms:W3CDTF">2026-02-25T13:46:00Z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Creator">
    <vt:lpwstr>Acrobat PDFMaker 24 for Word</vt:lpwstr>
  </property>
  <property fmtid="{D5CDD505-2E9C-101B-9397-08002B2CF9AE}" pid="4" name="GrammarlyDocumentId">
    <vt:lpwstr>1467d15e-f1a0-43b4-bb38-c3cd6b6e8a9d</vt:lpwstr>
  </property>
  <property fmtid="{D5CDD505-2E9C-101B-9397-08002B2CF9AE}" pid="5" name="Producer">
    <vt:lpwstr>Adobe PDF Library 24.1.163</vt:lpwstr>
  </property>
  <property fmtid="{D5CDD505-2E9C-101B-9397-08002B2CF9AE}" pid="6" name="SourceModified">
    <vt:lpwstr>D:20240410103758</vt:lpwstr>
  </property>
</Properties>
</file>